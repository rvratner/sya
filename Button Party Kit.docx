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6B5" w:rsidRPr="00C00F99" w:rsidRDefault="00C826B5">
      <w:pPr>
        <w:spacing w:line="200" w:lineRule="exact"/>
        <w:rPr>
          <w:sz w:val="24"/>
          <w:szCs w:val="24"/>
        </w:rPr>
      </w:pPr>
      <w:bookmarkStart w:id="0" w:name="_GoBack"/>
      <w:bookmarkEnd w:id="0"/>
    </w:p>
    <w:p w:rsidR="00C826B5" w:rsidRPr="00C00F99" w:rsidRDefault="00C826B5">
      <w:pPr>
        <w:spacing w:before="6" w:line="220" w:lineRule="exact"/>
        <w:rPr>
          <w:sz w:val="24"/>
          <w:szCs w:val="24"/>
        </w:rPr>
      </w:pPr>
    </w:p>
    <w:p w:rsidR="00C826B5" w:rsidRDefault="00521686" w:rsidP="00C00F99">
      <w:pPr>
        <w:spacing w:before="22"/>
        <w:ind w:left="100"/>
        <w:jc w:val="center"/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</w:pP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Bu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>tt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on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 xml:space="preserve"> </w:t>
      </w:r>
      <w:r w:rsidRPr="00C00F99">
        <w:rPr>
          <w:rFonts w:ascii="Helvetica" w:eastAsia="Cambria" w:hAnsi="Helvetica" w:cs="Cambria"/>
          <w:b/>
          <w:color w:val="FF0000"/>
          <w:spacing w:val="3"/>
          <w:w w:val="102"/>
          <w:sz w:val="24"/>
          <w:szCs w:val="24"/>
        </w:rPr>
        <w:t>M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ak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>i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ng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 xml:space="preserve"> 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Pa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>rt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y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 xml:space="preserve"> St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a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>rt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e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 xml:space="preserve">r 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K</w:t>
      </w:r>
      <w:r w:rsidRPr="00C00F99">
        <w:rPr>
          <w:rFonts w:ascii="Helvetica" w:eastAsia="Cambria" w:hAnsi="Helvetica" w:cs="Cambria"/>
          <w:b/>
          <w:color w:val="FF0000"/>
          <w:spacing w:val="1"/>
          <w:w w:val="102"/>
          <w:sz w:val="24"/>
          <w:szCs w:val="24"/>
        </w:rPr>
        <w:t>i</w:t>
      </w:r>
      <w:r w:rsidRPr="00C00F99">
        <w:rPr>
          <w:rFonts w:ascii="Helvetica" w:eastAsia="Cambria" w:hAnsi="Helvetica" w:cs="Cambria"/>
          <w:b/>
          <w:color w:val="FF0000"/>
          <w:spacing w:val="2"/>
          <w:w w:val="102"/>
          <w:sz w:val="24"/>
          <w:szCs w:val="24"/>
        </w:rPr>
        <w:t>t</w:t>
      </w:r>
    </w:p>
    <w:p w:rsidR="00C00F99" w:rsidRPr="00C00F99" w:rsidRDefault="00C00F99" w:rsidP="00C00F99">
      <w:pPr>
        <w:spacing w:before="22"/>
        <w:ind w:left="100"/>
        <w:jc w:val="center"/>
        <w:rPr>
          <w:rFonts w:ascii="Helvetica" w:eastAsia="Cambria" w:hAnsi="Helvetica" w:cs="Cambria"/>
          <w:b/>
          <w:color w:val="FF0000"/>
          <w:w w:val="102"/>
          <w:sz w:val="24"/>
          <w:szCs w:val="24"/>
        </w:rPr>
      </w:pPr>
    </w:p>
    <w:p w:rsidR="00521686" w:rsidRPr="00C93E4C" w:rsidRDefault="00521686">
      <w:pPr>
        <w:spacing w:before="22"/>
        <w:ind w:left="100"/>
        <w:rPr>
          <w:rFonts w:ascii="Helvetica" w:eastAsia="Cambria" w:hAnsi="Helvetica" w:cs="Cambria"/>
          <w:i/>
          <w:sz w:val="24"/>
          <w:szCs w:val="24"/>
        </w:rPr>
      </w:pPr>
      <w:r w:rsidRPr="00C93E4C">
        <w:rPr>
          <w:rFonts w:ascii="Helvetica" w:eastAsia="Cambria" w:hAnsi="Helvetica" w:cs="Cambria"/>
          <w:i/>
          <w:w w:val="102"/>
          <w:sz w:val="24"/>
          <w:szCs w:val="24"/>
        </w:rPr>
        <w:t>Button making parties are a great way to get people together and mak</w:t>
      </w:r>
      <w:r w:rsidR="00C93E4C">
        <w:rPr>
          <w:rFonts w:ascii="Helvetica" w:eastAsia="Cambria" w:hAnsi="Helvetica" w:cs="Cambria"/>
          <w:i/>
          <w:w w:val="102"/>
          <w:sz w:val="24"/>
          <w:szCs w:val="24"/>
        </w:rPr>
        <w:t>e cool stuff and cost next to no $$$ if you’re resourceful</w:t>
      </w:r>
      <w:r w:rsidRPr="00C93E4C">
        <w:rPr>
          <w:rFonts w:ascii="Helvetica" w:eastAsia="Cambria" w:hAnsi="Helvetica" w:cs="Cambria"/>
          <w:i/>
          <w:w w:val="102"/>
          <w:sz w:val="24"/>
          <w:szCs w:val="24"/>
        </w:rPr>
        <w:t xml:space="preserve">. Plus, wearing a button that has the word “ABORTION” on it is a GREAT way to start conversations about abortion in your everyday life—and that’s what SYA is all about! Here are some tips we have for how to make it </w:t>
      </w:r>
      <w:r w:rsidR="00C93E4C">
        <w:rPr>
          <w:rFonts w:ascii="Helvetica" w:eastAsia="Cambria" w:hAnsi="Helvetica" w:cs="Cambria"/>
          <w:i/>
          <w:w w:val="102"/>
          <w:sz w:val="24"/>
          <w:szCs w:val="24"/>
        </w:rPr>
        <w:t>all go down</w:t>
      </w:r>
      <w:r w:rsidRPr="00C93E4C">
        <w:rPr>
          <w:rFonts w:ascii="Helvetica" w:eastAsia="Cambria" w:hAnsi="Helvetica" w:cs="Cambria"/>
          <w:i/>
          <w:w w:val="102"/>
          <w:sz w:val="24"/>
          <w:szCs w:val="24"/>
        </w:rPr>
        <w:t>.</w:t>
      </w:r>
    </w:p>
    <w:p w:rsidR="00C826B5" w:rsidRPr="00C00F99" w:rsidRDefault="00521686" w:rsidP="00521686">
      <w:pPr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521686">
      <w:pPr>
        <w:ind w:left="100"/>
        <w:rPr>
          <w:rFonts w:ascii="Helvetica" w:eastAsia="Cambria" w:hAnsi="Helvetica" w:cs="Cambria"/>
          <w:color w:val="FF0000"/>
          <w:sz w:val="24"/>
          <w:szCs w:val="24"/>
        </w:rPr>
      </w:pP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Step 1: </w:t>
      </w:r>
      <w:r w:rsidRPr="00C00F99">
        <w:rPr>
          <w:rFonts w:ascii="Helvetica" w:eastAsia="Cambria" w:hAnsi="Helvetica" w:cs="Cambria"/>
          <w:b/>
          <w:color w:val="FF0000"/>
          <w:spacing w:val="1"/>
          <w:w w:val="99"/>
          <w:sz w:val="24"/>
          <w:szCs w:val="24"/>
        </w:rPr>
        <w:t>B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orrow / Rent / </w:t>
      </w:r>
      <w:r w:rsidRPr="00C00F99">
        <w:rPr>
          <w:rFonts w:ascii="Helvetica" w:eastAsia="Cambria" w:hAnsi="Helvetica" w:cs="Cambria"/>
          <w:b/>
          <w:color w:val="FF0000"/>
          <w:spacing w:val="1"/>
          <w:w w:val="99"/>
          <w:sz w:val="24"/>
          <w:szCs w:val="24"/>
        </w:rPr>
        <w:t>B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uy a button </w:t>
      </w:r>
      <w:r w:rsidRPr="00C00F99">
        <w:rPr>
          <w:rFonts w:ascii="Helvetica" w:eastAsia="Cambria" w:hAnsi="Helvetica" w:cs="Cambria"/>
          <w:b/>
          <w:color w:val="FF0000"/>
          <w:spacing w:val="1"/>
          <w:w w:val="99"/>
          <w:sz w:val="24"/>
          <w:szCs w:val="24"/>
        </w:rPr>
        <w:t>m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>aker</w:t>
      </w:r>
      <w:r w:rsidRPr="00C00F99">
        <w:rPr>
          <w:rFonts w:ascii="Helvetica" w:eastAsia="Cambria" w:hAnsi="Helvetica" w:cs="Cambria"/>
          <w:b/>
          <w:color w:val="FF0000"/>
          <w:sz w:val="24"/>
          <w:szCs w:val="24"/>
        </w:rPr>
        <w:t>.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 </w:t>
      </w:r>
    </w:p>
    <w:p w:rsidR="00C826B5" w:rsidRPr="00C00F99" w:rsidRDefault="00521686">
      <w:pPr>
        <w:spacing w:line="260" w:lineRule="exact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C00F99" w:rsidP="00521686">
      <w:pPr>
        <w:spacing w:line="260" w:lineRule="exact"/>
        <w:ind w:left="100"/>
        <w:rPr>
          <w:rFonts w:ascii="Helvetica" w:eastAsia="Cambria" w:hAnsi="Helvetica" w:cs="Cambria"/>
          <w:sz w:val="24"/>
          <w:szCs w:val="24"/>
        </w:rPr>
      </w:pPr>
      <w:r>
        <w:rPr>
          <w:rFonts w:ascii="Helvetica" w:eastAsia="Cambria" w:hAnsi="Helvetica" w:cs="Cambria"/>
          <w:sz w:val="24"/>
          <w:szCs w:val="24"/>
        </w:rPr>
        <w:t>B</w:t>
      </w:r>
      <w:r w:rsidR="00521686" w:rsidRPr="00C00F99">
        <w:rPr>
          <w:rFonts w:ascii="Helvetica" w:eastAsia="Cambria" w:hAnsi="Helvetica" w:cs="Cambria"/>
          <w:sz w:val="24"/>
          <w:szCs w:val="24"/>
        </w:rPr>
        <w:t xml:space="preserve">orrowing stuff is always </w:t>
      </w:r>
      <w:r>
        <w:rPr>
          <w:rFonts w:ascii="Helvetica" w:eastAsia="Cambria" w:hAnsi="Helvetica" w:cs="Cambria"/>
          <w:sz w:val="24"/>
          <w:szCs w:val="24"/>
        </w:rPr>
        <w:t>optimal,</w:t>
      </w:r>
      <w:r w:rsidR="00521686" w:rsidRPr="00C00F99">
        <w:rPr>
          <w:rFonts w:ascii="Helvetica" w:eastAsia="Cambria" w:hAnsi="Helvetica" w:cs="Cambria"/>
          <w:sz w:val="24"/>
          <w:szCs w:val="24"/>
        </w:rPr>
        <w:t xml:space="preserve"> because it’s free. Maybe a friend of yours who is in a band already has a button maker! If not, you can buy one online, but they are not cheap (they range from $20-$200). But do some research--a lot of craft stores rent them out. You’ll have to buy the button making parts (plastic covers, backs etc.) separately, either online or at a craft store.</w:t>
      </w:r>
      <w:r>
        <w:rPr>
          <w:rFonts w:ascii="Helvetica" w:eastAsia="Cambria" w:hAnsi="Helvetica" w:cs="Cambria"/>
          <w:sz w:val="24"/>
          <w:szCs w:val="24"/>
        </w:rPr>
        <w:t xml:space="preserve"> You can also rent a paper cutter that is specially made just to cut out the paper for your buttons—just make sure you rent the right sized cutter to match your machine. </w:t>
      </w:r>
    </w:p>
    <w:p w:rsidR="00C826B5" w:rsidRPr="00C00F99" w:rsidRDefault="00521686">
      <w:pPr>
        <w:spacing w:line="260" w:lineRule="exact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C826B5">
      <w:pPr>
        <w:spacing w:before="4" w:line="200" w:lineRule="exact"/>
        <w:rPr>
          <w:rFonts w:ascii="Helvetica" w:hAnsi="Helvetica"/>
          <w:sz w:val="24"/>
          <w:szCs w:val="24"/>
        </w:rPr>
      </w:pPr>
    </w:p>
    <w:p w:rsidR="00C826B5" w:rsidRPr="00C00F99" w:rsidRDefault="00521686">
      <w:pPr>
        <w:ind w:left="100"/>
        <w:rPr>
          <w:rFonts w:ascii="Helvetica" w:eastAsia="Cambria" w:hAnsi="Helvetica" w:cs="Cambria"/>
          <w:color w:val="FF0000"/>
          <w:sz w:val="24"/>
          <w:szCs w:val="24"/>
        </w:rPr>
      </w:pP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Step 2: </w:t>
      </w:r>
      <w:r w:rsidRPr="00C00F99">
        <w:rPr>
          <w:rFonts w:ascii="Helvetica" w:eastAsia="Cambria" w:hAnsi="Helvetica" w:cs="Cambria"/>
          <w:b/>
          <w:color w:val="FF0000"/>
          <w:spacing w:val="1"/>
          <w:w w:val="99"/>
          <w:sz w:val="24"/>
          <w:szCs w:val="24"/>
        </w:rPr>
        <w:t>O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>rganize your event</w:t>
      </w:r>
      <w:r w:rsidRPr="00C00F99">
        <w:rPr>
          <w:rFonts w:ascii="Helvetica" w:eastAsia="Cambria" w:hAnsi="Helvetica" w:cs="Cambria"/>
          <w:b/>
          <w:color w:val="FF0000"/>
          <w:spacing w:val="-1"/>
          <w:w w:val="99"/>
          <w:sz w:val="24"/>
          <w:szCs w:val="24"/>
        </w:rPr>
        <w:t>!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 </w:t>
      </w:r>
    </w:p>
    <w:p w:rsidR="00C826B5" w:rsidRPr="00C00F99" w:rsidRDefault="00521686">
      <w:pPr>
        <w:spacing w:line="260" w:lineRule="exact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521686" w:rsidP="00C00F99">
      <w:pPr>
        <w:spacing w:before="2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SYA206 in Seattle has 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organized </w:t>
      </w:r>
      <w:r w:rsidRPr="00C00F99">
        <w:rPr>
          <w:rFonts w:ascii="Helvetica" w:eastAsia="Cambria" w:hAnsi="Helvetica" w:cs="Cambria"/>
          <w:sz w:val="24"/>
          <w:szCs w:val="24"/>
        </w:rPr>
        <w:t>a bunch of button parties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 so far</w:t>
      </w:r>
      <w:r w:rsidRPr="00C00F99">
        <w:rPr>
          <w:rFonts w:ascii="Helvetica" w:eastAsia="Cambria" w:hAnsi="Helvetica" w:cs="Cambria"/>
          <w:sz w:val="24"/>
          <w:szCs w:val="24"/>
        </w:rPr>
        <w:t>—one was at a bike shop that let us bring in a bunch of tables that we borrowed, one was at a bar with DJs and dancing (</w:t>
      </w:r>
      <w:hyperlink r:id="rId6" w:history="1">
        <w:r w:rsidRPr="00C00F99">
          <w:rPr>
            <w:rStyle w:val="Hyperlink"/>
            <w:rFonts w:ascii="Helvetica" w:eastAsia="Cambria" w:hAnsi="Helvetica" w:cs="Cambria"/>
            <w:sz w:val="24"/>
            <w:szCs w:val="24"/>
          </w:rPr>
          <w:t>check out this awesome video on BUST!</w:t>
        </w:r>
      </w:hyperlink>
      <w:r w:rsidRPr="00C00F99">
        <w:rPr>
          <w:rFonts w:ascii="Helvetica" w:eastAsia="Cambria" w:hAnsi="Helvetica" w:cs="Cambria"/>
          <w:sz w:val="24"/>
          <w:szCs w:val="24"/>
        </w:rPr>
        <w:t xml:space="preserve">) 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and some have happened at peoples apartments. How/whether you publicize your button party, the space you use, and the overall vibe </w:t>
      </w:r>
      <w:r w:rsidR="00C93E4C">
        <w:rPr>
          <w:rFonts w:ascii="Helvetica" w:eastAsia="Cambria" w:hAnsi="Helvetica" w:cs="Cambria"/>
          <w:sz w:val="24"/>
          <w:szCs w:val="24"/>
        </w:rPr>
        <w:t>is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 </w:t>
      </w:r>
      <w:r w:rsidR="00C93E4C">
        <w:rPr>
          <w:rFonts w:ascii="Helvetica" w:eastAsia="Cambria" w:hAnsi="Helvetica" w:cs="Cambria"/>
          <w:sz w:val="24"/>
          <w:szCs w:val="24"/>
        </w:rPr>
        <w:t>yours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 to decide.</w:t>
      </w:r>
    </w:p>
    <w:p w:rsidR="00C826B5" w:rsidRPr="00C00F99" w:rsidRDefault="00521686">
      <w:pPr>
        <w:spacing w:before="2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C826B5">
      <w:pPr>
        <w:spacing w:before="4" w:line="200" w:lineRule="exact"/>
        <w:rPr>
          <w:rFonts w:ascii="Helvetica" w:hAnsi="Helvetica"/>
          <w:sz w:val="24"/>
          <w:szCs w:val="24"/>
        </w:rPr>
      </w:pPr>
    </w:p>
    <w:p w:rsidR="00C826B5" w:rsidRPr="00C00F99" w:rsidRDefault="00521686">
      <w:pPr>
        <w:ind w:left="100"/>
        <w:rPr>
          <w:rFonts w:ascii="Helvetica" w:eastAsia="Cambria" w:hAnsi="Helvetica" w:cs="Cambria"/>
          <w:color w:val="FF0000"/>
          <w:sz w:val="24"/>
          <w:szCs w:val="24"/>
        </w:rPr>
      </w:pP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Step 3: </w:t>
      </w:r>
      <w:r w:rsidRPr="00C00F99">
        <w:rPr>
          <w:rFonts w:ascii="Helvetica" w:eastAsia="Cambria" w:hAnsi="Helvetica" w:cs="Cambria"/>
          <w:b/>
          <w:color w:val="FF0000"/>
          <w:spacing w:val="1"/>
          <w:w w:val="99"/>
          <w:sz w:val="24"/>
          <w:szCs w:val="24"/>
        </w:rPr>
        <w:t>G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et supplies. </w:t>
      </w:r>
    </w:p>
    <w:p w:rsidR="00C826B5" w:rsidRPr="00C00F99" w:rsidRDefault="00521686">
      <w:pPr>
        <w:spacing w:line="260" w:lineRule="exact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521686">
      <w:pPr>
        <w:spacing w:line="260" w:lineRule="exact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>You will need</w:t>
      </w:r>
      <w:r w:rsidRPr="00C00F99">
        <w:rPr>
          <w:rFonts w:ascii="Helvetica" w:eastAsia="Cambria" w:hAnsi="Helvetica" w:cs="Cambria"/>
          <w:spacing w:val="1"/>
          <w:sz w:val="24"/>
          <w:szCs w:val="24"/>
        </w:rPr>
        <w:t>:</w:t>
      </w: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521686">
      <w:pPr>
        <w:spacing w:before="2"/>
        <w:ind w:left="46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hAnsi="Helvetica"/>
          <w:w w:val="131"/>
          <w:sz w:val="24"/>
          <w:szCs w:val="24"/>
        </w:rPr>
        <w:t>•</w:t>
      </w:r>
      <w:r w:rsidRPr="00C00F99">
        <w:rPr>
          <w:rFonts w:ascii="Helvetica" w:hAnsi="Helvetica"/>
          <w:sz w:val="24"/>
          <w:szCs w:val="24"/>
        </w:rPr>
        <w:t xml:space="preserve">   </w:t>
      </w:r>
      <w:r w:rsidRPr="00C00F99">
        <w:rPr>
          <w:rFonts w:ascii="Helvetica" w:hAnsi="Helvetica"/>
          <w:spacing w:val="10"/>
          <w:sz w:val="24"/>
          <w:szCs w:val="24"/>
        </w:rPr>
        <w:t xml:space="preserve"> </w:t>
      </w:r>
      <w:r w:rsidRPr="00C00F99">
        <w:rPr>
          <w:rFonts w:ascii="Helvetica" w:eastAsia="Cambria" w:hAnsi="Helvetica" w:cs="Cambria"/>
          <w:sz w:val="24"/>
          <w:szCs w:val="24"/>
        </w:rPr>
        <w:t xml:space="preserve">Paper </w:t>
      </w:r>
    </w:p>
    <w:p w:rsidR="00C826B5" w:rsidRPr="00C00F99" w:rsidRDefault="00521686">
      <w:pPr>
        <w:spacing w:before="2"/>
        <w:ind w:left="46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hAnsi="Helvetica"/>
          <w:w w:val="131"/>
          <w:sz w:val="24"/>
          <w:szCs w:val="24"/>
        </w:rPr>
        <w:t>•</w:t>
      </w:r>
      <w:r w:rsidRPr="00C00F99">
        <w:rPr>
          <w:rFonts w:ascii="Helvetica" w:hAnsi="Helvetica"/>
          <w:sz w:val="24"/>
          <w:szCs w:val="24"/>
        </w:rPr>
        <w:t xml:space="preserve">   </w:t>
      </w:r>
      <w:r w:rsidRPr="00C00F99">
        <w:rPr>
          <w:rFonts w:ascii="Helvetica" w:hAnsi="Helvetica"/>
          <w:spacing w:val="10"/>
          <w:sz w:val="24"/>
          <w:szCs w:val="24"/>
        </w:rPr>
        <w:t xml:space="preserve"> </w:t>
      </w:r>
      <w:r w:rsidRPr="00C00F99">
        <w:rPr>
          <w:rFonts w:ascii="Helvetica" w:eastAsia="Cambria" w:hAnsi="Helvetica" w:cs="Cambria"/>
          <w:sz w:val="24"/>
          <w:szCs w:val="24"/>
        </w:rPr>
        <w:t xml:space="preserve">Scissors </w:t>
      </w:r>
    </w:p>
    <w:p w:rsidR="00C826B5" w:rsidRPr="00C00F99" w:rsidRDefault="00521686">
      <w:pPr>
        <w:spacing w:line="260" w:lineRule="exact"/>
        <w:ind w:left="46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hAnsi="Helvetica"/>
          <w:w w:val="131"/>
          <w:sz w:val="24"/>
          <w:szCs w:val="24"/>
        </w:rPr>
        <w:t>•</w:t>
      </w:r>
      <w:r w:rsidRPr="00C00F99">
        <w:rPr>
          <w:rFonts w:ascii="Helvetica" w:hAnsi="Helvetica"/>
          <w:sz w:val="24"/>
          <w:szCs w:val="24"/>
        </w:rPr>
        <w:t xml:space="preserve">   </w:t>
      </w:r>
      <w:r w:rsidRPr="00C00F99">
        <w:rPr>
          <w:rFonts w:ascii="Helvetica" w:hAnsi="Helvetica"/>
          <w:spacing w:val="10"/>
          <w:sz w:val="24"/>
          <w:szCs w:val="24"/>
        </w:rPr>
        <w:t xml:space="preserve"> </w:t>
      </w:r>
      <w:r w:rsidRPr="00C00F99">
        <w:rPr>
          <w:rFonts w:ascii="Helvetica" w:eastAsia="Cambria" w:hAnsi="Helvetica" w:cs="Cambria"/>
          <w:sz w:val="24"/>
          <w:szCs w:val="24"/>
        </w:rPr>
        <w:t>Art Supplies (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you can also just use templates, but crafting is fun and special </w:t>
      </w:r>
      <w:r w:rsidR="00C00F99">
        <w:rPr>
          <w:rFonts w:ascii="Helvetica" w:eastAsia="Cambria" w:hAnsi="Helvetica" w:cs="Cambria"/>
          <w:sz w:val="24"/>
          <w:szCs w:val="24"/>
        </w:rPr>
        <w:t xml:space="preserve">        </w:t>
      </w:r>
      <w:r w:rsidR="00C00F99" w:rsidRPr="00C00F99">
        <w:rPr>
          <w:rFonts w:ascii="Helvetica" w:eastAsia="Cambria" w:hAnsi="Helvetica" w:cs="Cambria"/>
          <w:sz w:val="24"/>
          <w:szCs w:val="24"/>
        </w:rPr>
        <w:t>so don’t be lazy</w:t>
      </w:r>
      <w:r w:rsidRPr="00C00F99">
        <w:rPr>
          <w:rFonts w:ascii="Helvetica" w:eastAsia="Cambria" w:hAnsi="Helvetica" w:cs="Cambria"/>
          <w:sz w:val="24"/>
          <w:szCs w:val="24"/>
        </w:rPr>
        <w:t xml:space="preserve">) </w:t>
      </w:r>
    </w:p>
    <w:p w:rsidR="00C826B5" w:rsidRPr="00C00F99" w:rsidRDefault="00521686">
      <w:pPr>
        <w:spacing w:before="2"/>
        <w:ind w:left="460"/>
        <w:rPr>
          <w:rFonts w:ascii="Helvetica" w:eastAsia="Cambria" w:hAnsi="Helvetica" w:cs="Cambria"/>
          <w:sz w:val="24"/>
          <w:szCs w:val="24"/>
        </w:rPr>
      </w:pPr>
      <w:proofErr w:type="gramStart"/>
      <w:r w:rsidRPr="00C00F99">
        <w:rPr>
          <w:rFonts w:ascii="Helvetica" w:hAnsi="Helvetica"/>
          <w:w w:val="131"/>
          <w:sz w:val="24"/>
          <w:szCs w:val="24"/>
        </w:rPr>
        <w:t>•</w:t>
      </w:r>
      <w:r w:rsidRPr="00C00F99">
        <w:rPr>
          <w:rFonts w:ascii="Helvetica" w:hAnsi="Helvetica"/>
          <w:sz w:val="24"/>
          <w:szCs w:val="24"/>
        </w:rPr>
        <w:t xml:space="preserve">   </w:t>
      </w:r>
      <w:r w:rsidRPr="00C00F99">
        <w:rPr>
          <w:rFonts w:ascii="Helvetica" w:hAnsi="Helvetica"/>
          <w:spacing w:val="10"/>
          <w:sz w:val="24"/>
          <w:szCs w:val="24"/>
        </w:rPr>
        <w:t xml:space="preserve"> </w:t>
      </w:r>
      <w:r w:rsidRPr="00C00F99">
        <w:rPr>
          <w:rFonts w:ascii="Helvetica" w:eastAsia="Cambria" w:hAnsi="Helvetica" w:cs="Cambria"/>
          <w:sz w:val="24"/>
          <w:szCs w:val="24"/>
        </w:rPr>
        <w:t>Button parts (shells, pin backs).</w:t>
      </w:r>
      <w:proofErr w:type="gramEnd"/>
      <w:r w:rsidRPr="00C00F99">
        <w:rPr>
          <w:rFonts w:ascii="Helvetica" w:eastAsia="Cambria" w:hAnsi="Helvetica" w:cs="Cambria"/>
          <w:sz w:val="24"/>
          <w:szCs w:val="24"/>
        </w:rPr>
        <w:t xml:space="preserve"> Make sure they’re the same size as your </w:t>
      </w:r>
    </w:p>
    <w:p w:rsidR="00C826B5" w:rsidRPr="00C00F99" w:rsidRDefault="00521686">
      <w:pPr>
        <w:spacing w:line="260" w:lineRule="exact"/>
        <w:ind w:left="820"/>
        <w:rPr>
          <w:rFonts w:ascii="Helvetica" w:eastAsia="Cambria" w:hAnsi="Helvetica" w:cs="Cambria"/>
          <w:sz w:val="24"/>
          <w:szCs w:val="24"/>
        </w:rPr>
      </w:pPr>
      <w:proofErr w:type="gramStart"/>
      <w:r w:rsidRPr="00C00F99">
        <w:rPr>
          <w:rFonts w:ascii="Helvetica" w:eastAsia="Cambria" w:hAnsi="Helvetica" w:cs="Cambria"/>
          <w:sz w:val="24"/>
          <w:szCs w:val="24"/>
        </w:rPr>
        <w:t>button</w:t>
      </w:r>
      <w:proofErr w:type="gramEnd"/>
      <w:r w:rsidRPr="00C00F99">
        <w:rPr>
          <w:rFonts w:ascii="Helvetica" w:eastAsia="Cambria" w:hAnsi="Helvetica" w:cs="Cambria"/>
          <w:sz w:val="24"/>
          <w:szCs w:val="24"/>
        </w:rPr>
        <w:t xml:space="preserve"> maker (they usually come in 1” and 2.25”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 but there are a bunch of less common sizes so just make sure your parts are all compatible with your machine)</w:t>
      </w:r>
      <w:r w:rsidRPr="00C00F99">
        <w:rPr>
          <w:rFonts w:ascii="Helvetica" w:eastAsia="Cambria" w:hAnsi="Helvetica" w:cs="Cambria"/>
          <w:sz w:val="24"/>
          <w:szCs w:val="24"/>
        </w:rPr>
        <w:t xml:space="preserve">  </w:t>
      </w:r>
    </w:p>
    <w:p w:rsidR="00C826B5" w:rsidRPr="00C00F99" w:rsidRDefault="00521686">
      <w:pPr>
        <w:spacing w:before="2"/>
        <w:ind w:left="46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hAnsi="Helvetica"/>
          <w:w w:val="131"/>
          <w:sz w:val="24"/>
          <w:szCs w:val="24"/>
        </w:rPr>
        <w:t>•</w:t>
      </w:r>
      <w:r w:rsidRPr="00C00F99">
        <w:rPr>
          <w:rFonts w:ascii="Helvetica" w:hAnsi="Helvetica"/>
          <w:sz w:val="24"/>
          <w:szCs w:val="24"/>
        </w:rPr>
        <w:t xml:space="preserve">   </w:t>
      </w:r>
      <w:r w:rsidRPr="00C00F99">
        <w:rPr>
          <w:rFonts w:ascii="Helvetica" w:hAnsi="Helvetica"/>
          <w:spacing w:val="10"/>
          <w:sz w:val="24"/>
          <w:szCs w:val="24"/>
        </w:rPr>
        <w:t xml:space="preserve"> </w:t>
      </w:r>
      <w:r w:rsidRPr="00C00F99">
        <w:rPr>
          <w:rFonts w:ascii="Helvetica" w:eastAsia="Cambria" w:hAnsi="Helvetica" w:cs="Cambria"/>
          <w:sz w:val="24"/>
          <w:szCs w:val="24"/>
        </w:rPr>
        <w:t xml:space="preserve">Computer (optional – to make new designs on the spot) </w:t>
      </w:r>
    </w:p>
    <w:p w:rsidR="00C826B5" w:rsidRPr="00C00F99" w:rsidRDefault="00521686">
      <w:pPr>
        <w:spacing w:before="2"/>
        <w:ind w:left="46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hAnsi="Helvetica"/>
          <w:w w:val="131"/>
          <w:sz w:val="24"/>
          <w:szCs w:val="24"/>
        </w:rPr>
        <w:t>•</w:t>
      </w:r>
      <w:r w:rsidRPr="00C00F99">
        <w:rPr>
          <w:rFonts w:ascii="Helvetica" w:hAnsi="Helvetica"/>
          <w:sz w:val="24"/>
          <w:szCs w:val="24"/>
        </w:rPr>
        <w:t xml:space="preserve">   </w:t>
      </w:r>
      <w:r w:rsidRPr="00C00F99">
        <w:rPr>
          <w:rFonts w:ascii="Helvetica" w:hAnsi="Helvetica"/>
          <w:spacing w:val="10"/>
          <w:sz w:val="24"/>
          <w:szCs w:val="24"/>
        </w:rPr>
        <w:t xml:space="preserve"> </w:t>
      </w:r>
      <w:r w:rsidRPr="00C00F99">
        <w:rPr>
          <w:rFonts w:ascii="Helvetica" w:eastAsia="Cambria" w:hAnsi="Helvetica" w:cs="Cambria"/>
          <w:sz w:val="24"/>
          <w:szCs w:val="24"/>
        </w:rPr>
        <w:t xml:space="preserve">Printer (optional – to print designs on the spot) </w:t>
      </w:r>
    </w:p>
    <w:p w:rsidR="00C826B5" w:rsidRPr="00C00F99" w:rsidRDefault="00521686">
      <w:pPr>
        <w:spacing w:line="260" w:lineRule="exact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C826B5">
      <w:pPr>
        <w:spacing w:before="4" w:line="200" w:lineRule="exact"/>
        <w:rPr>
          <w:rFonts w:ascii="Helvetica" w:hAnsi="Helvetica"/>
          <w:sz w:val="24"/>
          <w:szCs w:val="24"/>
        </w:rPr>
      </w:pPr>
    </w:p>
    <w:p w:rsidR="00C826B5" w:rsidRPr="00C00F99" w:rsidRDefault="00521686">
      <w:pPr>
        <w:ind w:left="100"/>
        <w:rPr>
          <w:rFonts w:ascii="Helvetica" w:eastAsia="Cambria" w:hAnsi="Helvetica" w:cs="Cambria"/>
          <w:color w:val="FF0000"/>
          <w:sz w:val="24"/>
          <w:szCs w:val="24"/>
        </w:rPr>
      </w:pP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>Step 4: (</w:t>
      </w:r>
      <w:r w:rsidRPr="00C00F99">
        <w:rPr>
          <w:rFonts w:ascii="Helvetica" w:eastAsia="Cambria" w:hAnsi="Helvetica" w:cs="Cambria"/>
          <w:b/>
          <w:color w:val="FF0000"/>
          <w:spacing w:val="1"/>
          <w:w w:val="99"/>
          <w:sz w:val="24"/>
          <w:szCs w:val="24"/>
        </w:rPr>
        <w:t>op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>tional) Print out so</w:t>
      </w:r>
      <w:r w:rsidRPr="00C00F99">
        <w:rPr>
          <w:rFonts w:ascii="Helvetica" w:eastAsia="Cambria" w:hAnsi="Helvetica" w:cs="Cambria"/>
          <w:b/>
          <w:color w:val="FF0000"/>
          <w:spacing w:val="1"/>
          <w:w w:val="99"/>
          <w:sz w:val="24"/>
          <w:szCs w:val="24"/>
        </w:rPr>
        <w:t>m</w:t>
      </w: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e sheets </w:t>
      </w:r>
    </w:p>
    <w:p w:rsidR="00C826B5" w:rsidRPr="00C00F99" w:rsidRDefault="00521686">
      <w:pPr>
        <w:spacing w:line="260" w:lineRule="exact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521686" w:rsidP="00C00F99">
      <w:pPr>
        <w:spacing w:before="2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>Pre-pr</w:t>
      </w:r>
      <w:r w:rsidR="00C00F99" w:rsidRPr="00C00F99">
        <w:rPr>
          <w:rFonts w:ascii="Helvetica" w:eastAsia="Cambria" w:hAnsi="Helvetica" w:cs="Cambria"/>
          <w:sz w:val="24"/>
          <w:szCs w:val="24"/>
        </w:rPr>
        <w:t>int some button sheets if you want--</w:t>
      </w:r>
      <w:r w:rsidRPr="00C00F99">
        <w:rPr>
          <w:rFonts w:ascii="Helvetica" w:eastAsia="Cambria" w:hAnsi="Helvetica" w:cs="Cambria"/>
          <w:sz w:val="24"/>
          <w:szCs w:val="24"/>
        </w:rPr>
        <w:t xml:space="preserve">either using the pre-designed ones 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in this kit </w:t>
      </w:r>
      <w:r w:rsidRPr="00C00F99">
        <w:rPr>
          <w:rFonts w:ascii="Helvetica" w:eastAsia="Cambria" w:hAnsi="Helvetica" w:cs="Cambria"/>
          <w:sz w:val="24"/>
          <w:szCs w:val="24"/>
        </w:rPr>
        <w:t xml:space="preserve">or </w:t>
      </w:r>
      <w:r w:rsidR="00C00F99" w:rsidRPr="00C00F99">
        <w:rPr>
          <w:rFonts w:ascii="Helvetica" w:eastAsia="Cambria" w:hAnsi="Helvetica" w:cs="Cambria"/>
          <w:sz w:val="24"/>
          <w:szCs w:val="24"/>
        </w:rPr>
        <w:t xml:space="preserve">ones you design from the blank templates. </w:t>
      </w:r>
    </w:p>
    <w:p w:rsidR="00C826B5" w:rsidRPr="00C00F99" w:rsidRDefault="00521686">
      <w:pPr>
        <w:spacing w:before="2"/>
        <w:ind w:left="100"/>
        <w:rPr>
          <w:rFonts w:ascii="Helvetica" w:eastAsia="Cambria" w:hAnsi="Helvetica" w:cs="Cambria"/>
          <w:sz w:val="24"/>
          <w:szCs w:val="24"/>
        </w:rPr>
      </w:pPr>
      <w:r w:rsidRPr="00C00F99">
        <w:rPr>
          <w:rFonts w:ascii="Helvetica" w:eastAsia="Cambria" w:hAnsi="Helvetica" w:cs="Cambria"/>
          <w:sz w:val="24"/>
          <w:szCs w:val="24"/>
        </w:rPr>
        <w:t xml:space="preserve"> </w:t>
      </w:r>
    </w:p>
    <w:p w:rsidR="00C826B5" w:rsidRPr="00C00F99" w:rsidRDefault="00C826B5">
      <w:pPr>
        <w:spacing w:before="4" w:line="200" w:lineRule="exact"/>
        <w:rPr>
          <w:rFonts w:ascii="Helvetica" w:hAnsi="Helvetica"/>
          <w:sz w:val="24"/>
          <w:szCs w:val="24"/>
        </w:rPr>
      </w:pPr>
    </w:p>
    <w:p w:rsidR="00C826B5" w:rsidRDefault="00521686">
      <w:pPr>
        <w:ind w:left="100"/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</w:pPr>
      <w:r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lastRenderedPageBreak/>
        <w:t xml:space="preserve">Step 5: </w:t>
      </w:r>
      <w:r w:rsidR="00C00F99"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>MAKE BUTTONS! MEET PEOPLE! TALK ABOUT ABORTION (IF YOU WANT)! HAVE A BUTTON PARTY! GIVE THE BUTTONS TO WHOEVER YOU WANT</w:t>
      </w:r>
      <w:r w:rsidR="00C93E4C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 OR SELL THEM IF YOU WANT</w:t>
      </w:r>
      <w:r w:rsidR="00C00F99" w:rsidRPr="00C00F99"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! </w:t>
      </w:r>
    </w:p>
    <w:p w:rsidR="00C7643C" w:rsidRDefault="00C7643C">
      <w:pPr>
        <w:ind w:left="100"/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</w:pPr>
    </w:p>
    <w:p w:rsidR="00C7643C" w:rsidRDefault="00C7643C">
      <w:pPr>
        <w:ind w:left="100"/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</w:pPr>
      <w:r>
        <w:rPr>
          <w:rFonts w:ascii="Helvetica" w:eastAsia="Cambria" w:hAnsi="Helvetica" w:cs="Cambria"/>
          <w:b/>
          <w:noProof/>
          <w:color w:val="FF0000"/>
          <w:w w:val="99"/>
          <w:sz w:val="24"/>
          <w:szCs w:val="24"/>
        </w:rPr>
        <w:drawing>
          <wp:inline distT="0" distB="0" distL="0" distR="0">
            <wp:extent cx="5643245" cy="5643245"/>
            <wp:effectExtent l="0" t="0" r="0" b="0"/>
            <wp:docPr id="3" name="Picture 3" descr="Macintosh HD:Users:ameliamaris:Desktop:IMG_2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meliamaris:Desktop:IMG_297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43C" w:rsidRDefault="00C7643C">
      <w:pPr>
        <w:ind w:left="100"/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</w:pPr>
    </w:p>
    <w:p w:rsidR="00C93E4C" w:rsidRDefault="00C93E4C">
      <w:pPr>
        <w:ind w:left="100"/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</w:pPr>
    </w:p>
    <w:p w:rsidR="00C93E4C" w:rsidRPr="00C00F99" w:rsidRDefault="00C93E4C">
      <w:pPr>
        <w:ind w:left="100"/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</w:pPr>
      <w:r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Oh yeah--email us </w:t>
      </w:r>
      <w:proofErr w:type="spellStart"/>
      <w:r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>pics</w:t>
      </w:r>
      <w:proofErr w:type="spellEnd"/>
      <w:r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 of your buttons/button partying (if you want), because it would make us so happy. </w:t>
      </w:r>
      <w:hyperlink r:id="rId8" w:history="1">
        <w:r w:rsidRPr="000E4145">
          <w:rPr>
            <w:rStyle w:val="Hyperlink"/>
            <w:rFonts w:ascii="Helvetica" w:eastAsia="Cambria" w:hAnsi="Helvetica" w:cs="Cambria"/>
            <w:b/>
            <w:w w:val="99"/>
            <w:sz w:val="24"/>
            <w:szCs w:val="24"/>
          </w:rPr>
          <w:t>ShoutYourAbortion@gmail.com</w:t>
        </w:r>
      </w:hyperlink>
      <w:r>
        <w:rPr>
          <w:rFonts w:ascii="Helvetica" w:eastAsia="Cambria" w:hAnsi="Helvetica" w:cs="Cambria"/>
          <w:b/>
          <w:color w:val="FF0000"/>
          <w:w w:val="99"/>
          <w:sz w:val="24"/>
          <w:szCs w:val="24"/>
        </w:rPr>
        <w:t xml:space="preserve"> </w:t>
      </w:r>
    </w:p>
    <w:p w:rsidR="00C00F99" w:rsidRPr="00521686" w:rsidRDefault="00C00F99">
      <w:pPr>
        <w:ind w:left="100"/>
        <w:rPr>
          <w:rFonts w:ascii="Helvetica" w:eastAsia="Cambria" w:hAnsi="Helvetica" w:cs="Cambria"/>
          <w:color w:val="FF0000"/>
          <w:sz w:val="26"/>
          <w:szCs w:val="26"/>
        </w:rPr>
      </w:pPr>
    </w:p>
    <w:sectPr w:rsidR="00C00F99" w:rsidRPr="00521686">
      <w:type w:val="continuous"/>
      <w:pgSz w:w="12240" w:h="15840"/>
      <w:pgMar w:top="1480" w:right="164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801FF5"/>
    <w:multiLevelType w:val="multilevel"/>
    <w:tmpl w:val="4FD04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7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826B5"/>
    <w:rsid w:val="0012121D"/>
    <w:rsid w:val="00521686"/>
    <w:rsid w:val="00C00F99"/>
    <w:rsid w:val="00C7643C"/>
    <w:rsid w:val="00C826B5"/>
    <w:rsid w:val="00C9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0F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64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43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0F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64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43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bust.com/feminism/shout-your-abortion-goes-beyond-the-hashtag-video.html" TargetMode="External"/><Relationship Id="rId7" Type="http://schemas.openxmlformats.org/officeDocument/2006/relationships/image" Target="media/image1.jpeg"/><Relationship Id="rId8" Type="http://schemas.openxmlformats.org/officeDocument/2006/relationships/hyperlink" Target="mailto:ShoutYourAbortion@gmail.com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382</Words>
  <Characters>2184</Characters>
  <Application>Microsoft Macintosh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Amelia Bonow</cp:lastModifiedBy>
  <cp:revision>2</cp:revision>
  <dcterms:created xsi:type="dcterms:W3CDTF">2015-12-01T19:45:00Z</dcterms:created>
  <dcterms:modified xsi:type="dcterms:W3CDTF">2015-12-01T19:45:00Z</dcterms:modified>
</cp:coreProperties>
</file>